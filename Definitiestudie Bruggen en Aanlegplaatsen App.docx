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3910F4" w14:textId="77777777" w:rsidR="00DB22DD" w:rsidRPr="00EB0696" w:rsidRDefault="00350670" w:rsidP="00EB0696">
      <w:pPr>
        <w:jc w:val="center"/>
        <w:rPr>
          <w:b/>
          <w:color w:val="FF0000"/>
          <w:sz w:val="36"/>
        </w:rPr>
      </w:pPr>
      <w:r w:rsidRPr="00925FC1">
        <w:rPr>
          <w:b/>
          <w:color w:val="FF0000"/>
          <w:sz w:val="36"/>
        </w:rPr>
        <w:t>Definitiestudie</w:t>
      </w:r>
    </w:p>
    <w:p w14:paraId="454C2E31" w14:textId="77777777" w:rsidR="00925FC1" w:rsidRPr="00925FC1" w:rsidRDefault="00925FC1" w:rsidP="00350670">
      <w:pPr>
        <w:rPr>
          <w:b/>
        </w:rPr>
      </w:pPr>
      <w:r>
        <w:rPr>
          <w:b/>
        </w:rPr>
        <w:t>Probleemstelling:</w:t>
      </w:r>
    </w:p>
    <w:p w14:paraId="1694E791" w14:textId="77777777" w:rsidR="00350670" w:rsidRDefault="00350670" w:rsidP="00350670">
      <w:pPr>
        <w:pStyle w:val="Lijstalinea"/>
        <w:numPr>
          <w:ilvl w:val="0"/>
          <w:numId w:val="1"/>
        </w:numPr>
      </w:pPr>
      <w:r>
        <w:t xml:space="preserve">Zodra je op het water zit wil je graag weten wat je allemaal tegenkomt in de vorm van bruggen en aanlegplaatsen. </w:t>
      </w:r>
    </w:p>
    <w:p w14:paraId="69847061" w14:textId="77777777" w:rsidR="00350670" w:rsidRDefault="00350670" w:rsidP="00350670">
      <w:pPr>
        <w:pStyle w:val="Lijstalinea"/>
        <w:numPr>
          <w:ilvl w:val="0"/>
          <w:numId w:val="1"/>
        </w:numPr>
      </w:pPr>
      <w:r>
        <w:t xml:space="preserve">Om dit goed weer te geven wil de NHL Internet Academie een </w:t>
      </w:r>
      <w:r w:rsidR="00925FC1">
        <w:t>applicatie</w:t>
      </w:r>
      <w:r>
        <w:t xml:space="preserve"> maken</w:t>
      </w:r>
      <w:r w:rsidR="00925FC1">
        <w:t xml:space="preserve"> voor op de telefoon en tablet</w:t>
      </w:r>
      <w:r>
        <w:t>.</w:t>
      </w:r>
    </w:p>
    <w:p w14:paraId="18D816C0" w14:textId="77777777" w:rsidR="00350670" w:rsidRDefault="00350670" w:rsidP="00350670">
      <w:pPr>
        <w:pStyle w:val="Lijstalinea"/>
        <w:numPr>
          <w:ilvl w:val="0"/>
          <w:numId w:val="1"/>
        </w:numPr>
      </w:pPr>
      <w:r>
        <w:t>Deze App moet er voor zorgen dat de schipper op elk moment kan zien waar hij zich bevindt en welke bruggen en aanlegplaatsen er bij hem in de buurt zijn.</w:t>
      </w:r>
    </w:p>
    <w:p w14:paraId="34ED919A" w14:textId="77777777" w:rsidR="00350670" w:rsidRDefault="00350670" w:rsidP="00350670">
      <w:pPr>
        <w:pStyle w:val="Lijstalinea"/>
        <w:numPr>
          <w:ilvl w:val="0"/>
          <w:numId w:val="1"/>
        </w:numPr>
      </w:pPr>
      <w:r>
        <w:t xml:space="preserve">Bovendien moet deze </w:t>
      </w:r>
      <w:r w:rsidR="00925FC1">
        <w:t>applicatie</w:t>
      </w:r>
      <w:r>
        <w:t xml:space="preserve"> extra informatie geven over deze bruggen en aanlegplaatsen, zoals de hoogte</w:t>
      </w:r>
      <w:r w:rsidR="00925FC1">
        <w:t xml:space="preserve"> en de tijden van </w:t>
      </w:r>
      <w:r>
        <w:t>brug</w:t>
      </w:r>
      <w:r w:rsidR="00925FC1">
        <w:t>gen.</w:t>
      </w:r>
      <w:r>
        <w:t xml:space="preserve"> </w:t>
      </w:r>
    </w:p>
    <w:p w14:paraId="18F79039" w14:textId="77777777" w:rsidR="00925FC1" w:rsidRDefault="00925FC1" w:rsidP="00350670">
      <w:pPr>
        <w:pStyle w:val="Lijstalinea"/>
        <w:numPr>
          <w:ilvl w:val="0"/>
          <w:numId w:val="1"/>
        </w:numPr>
      </w:pPr>
      <w:r>
        <w:t>De applicatie moet vooral op het water goed te gebruiken zijn.</w:t>
      </w:r>
    </w:p>
    <w:p w14:paraId="6C6494ED" w14:textId="77777777" w:rsidR="00925FC1" w:rsidRDefault="00925FC1" w:rsidP="00925FC1"/>
    <w:p w14:paraId="69B2271B" w14:textId="77777777" w:rsidR="00925FC1" w:rsidRDefault="00925FC1" w:rsidP="00925FC1">
      <w:r>
        <w:rPr>
          <w:b/>
        </w:rPr>
        <w:t>Doelstelling:</w:t>
      </w:r>
    </w:p>
    <w:p w14:paraId="72931CEF" w14:textId="77777777" w:rsidR="00925FC1" w:rsidRDefault="00925FC1" w:rsidP="00925FC1">
      <w:pPr>
        <w:pStyle w:val="Lijstalinea"/>
        <w:numPr>
          <w:ilvl w:val="0"/>
          <w:numId w:val="2"/>
        </w:numPr>
      </w:pPr>
      <w:r>
        <w:t>Een gebruiksvriendelijke en overzichtelijke applicatie op de telefoon en tablet voor schippers op het water.</w:t>
      </w:r>
    </w:p>
    <w:p w14:paraId="10C9ECC5" w14:textId="77777777" w:rsidR="00C005EE" w:rsidRDefault="00C005EE" w:rsidP="00C005EE"/>
    <w:p w14:paraId="2D8D036E" w14:textId="77777777" w:rsidR="00C005EE" w:rsidRDefault="00C005EE" w:rsidP="00C005EE">
      <w:pPr>
        <w:rPr>
          <w:b/>
        </w:rPr>
      </w:pPr>
      <w:r>
        <w:rPr>
          <w:b/>
        </w:rPr>
        <w:t>Programma van Eisen:</w:t>
      </w:r>
    </w:p>
    <w:p w14:paraId="15C95FD7" w14:textId="77777777" w:rsidR="00C005EE" w:rsidRPr="00C005EE" w:rsidRDefault="00C005EE" w:rsidP="00C005EE">
      <w:pPr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294"/>
        <w:rPr>
          <w:rFonts w:cs="Arial"/>
          <w:szCs w:val="26"/>
          <w:lang w:val="en-US"/>
        </w:rPr>
      </w:pPr>
      <w:r w:rsidRPr="00C005EE">
        <w:rPr>
          <w:rFonts w:cs="Arial"/>
          <w:szCs w:val="26"/>
          <w:lang w:val="en-US"/>
        </w:rPr>
        <w:t>De applicatie moet gebruik</w:t>
      </w:r>
      <w:r>
        <w:rPr>
          <w:rFonts w:cs="Arial"/>
          <w:szCs w:val="26"/>
          <w:lang w:val="en-US"/>
        </w:rPr>
        <w:t>s</w:t>
      </w:r>
      <w:r w:rsidRPr="00C005EE">
        <w:rPr>
          <w:rFonts w:cs="Arial"/>
          <w:szCs w:val="26"/>
          <w:lang w:val="en-US"/>
        </w:rPr>
        <w:t>vriendelijk zijn.</w:t>
      </w:r>
    </w:p>
    <w:p w14:paraId="696E7C84" w14:textId="77777777" w:rsidR="00C005EE" w:rsidRPr="00C005EE" w:rsidRDefault="00C005EE" w:rsidP="00C005EE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294"/>
        <w:rPr>
          <w:rFonts w:cs="Arial"/>
          <w:szCs w:val="26"/>
          <w:lang w:val="en-US"/>
        </w:rPr>
      </w:pPr>
      <w:r w:rsidRPr="00C005EE">
        <w:rPr>
          <w:rFonts w:cs="Arial"/>
          <w:szCs w:val="26"/>
          <w:lang w:val="en-US"/>
        </w:rPr>
        <w:t>De applicatie moet overzichtelijk zijn.</w:t>
      </w:r>
    </w:p>
    <w:p w14:paraId="4EABC3BF" w14:textId="77777777" w:rsidR="00C005EE" w:rsidRPr="00C005EE" w:rsidRDefault="00C005EE" w:rsidP="00C005EE">
      <w:pPr>
        <w:widowControl w:val="0"/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294"/>
        <w:rPr>
          <w:rFonts w:cs="Arial"/>
          <w:szCs w:val="26"/>
          <w:lang w:val="en-US"/>
        </w:rPr>
      </w:pPr>
      <w:r w:rsidRPr="00C005EE">
        <w:rPr>
          <w:rFonts w:cs="Arial"/>
          <w:szCs w:val="26"/>
          <w:lang w:val="en-US"/>
        </w:rPr>
        <w:t>De applicatie moet te gebruike</w:t>
      </w:r>
      <w:r>
        <w:rPr>
          <w:rFonts w:cs="Arial"/>
          <w:szCs w:val="26"/>
          <w:lang w:val="en-US"/>
        </w:rPr>
        <w:t>n</w:t>
      </w:r>
      <w:r w:rsidRPr="00C005EE">
        <w:rPr>
          <w:rFonts w:cs="Arial"/>
          <w:szCs w:val="26"/>
          <w:lang w:val="en-US"/>
        </w:rPr>
        <w:t xml:space="preserve"> zijn op het water.</w:t>
      </w:r>
    </w:p>
    <w:p w14:paraId="2E815087" w14:textId="77777777" w:rsidR="00C005EE" w:rsidRPr="00C005EE" w:rsidRDefault="00C005EE" w:rsidP="00C005EE">
      <w:pPr>
        <w:widowControl w:val="0"/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294"/>
        <w:rPr>
          <w:rFonts w:cs="Arial"/>
          <w:szCs w:val="26"/>
          <w:lang w:val="en-US"/>
        </w:rPr>
      </w:pPr>
      <w:r w:rsidRPr="00C005EE">
        <w:rPr>
          <w:rFonts w:cs="Arial"/>
          <w:szCs w:val="26"/>
          <w:lang w:val="en-US"/>
        </w:rPr>
        <w:t>De applicatie moet op iOS en android werken, zowel op de telefoon als op de tablet.</w:t>
      </w:r>
    </w:p>
    <w:p w14:paraId="31FB123A" w14:textId="77777777" w:rsidR="00C005EE" w:rsidRPr="00C005EE" w:rsidRDefault="00C005EE" w:rsidP="00C005EE">
      <w:pPr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294"/>
        <w:rPr>
          <w:rFonts w:cs="Arial"/>
          <w:szCs w:val="26"/>
          <w:lang w:val="en-US"/>
        </w:rPr>
      </w:pPr>
      <w:r w:rsidRPr="00C005EE">
        <w:rPr>
          <w:rFonts w:cs="Arial"/>
          <w:szCs w:val="26"/>
          <w:lang w:val="en-US"/>
        </w:rPr>
        <w:t>De applicatie moet een duidelijke weergave hebben van bruggen en aanlegplaatsen in de vorm van een lijst (die geordend is op afstand)</w:t>
      </w:r>
      <w:r w:rsidR="00AD0B0B">
        <w:rPr>
          <w:rFonts w:cs="Arial"/>
          <w:szCs w:val="26"/>
          <w:lang w:val="en-US"/>
        </w:rPr>
        <w:t>.</w:t>
      </w:r>
    </w:p>
    <w:p w14:paraId="07F703FB" w14:textId="77777777" w:rsidR="00C005EE" w:rsidRPr="00C005EE" w:rsidRDefault="00C005EE" w:rsidP="00C005EE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294"/>
        <w:rPr>
          <w:rFonts w:cs="Arial"/>
          <w:szCs w:val="26"/>
          <w:lang w:val="en-US"/>
        </w:rPr>
      </w:pPr>
      <w:r w:rsidRPr="00C005EE">
        <w:rPr>
          <w:rFonts w:cs="Arial"/>
          <w:szCs w:val="26"/>
          <w:lang w:val="en-US"/>
        </w:rPr>
        <w:t>De applicatie moet een kaart bevatten die zowel online als offline kan worden gebruikt.</w:t>
      </w:r>
    </w:p>
    <w:p w14:paraId="2A605D8C" w14:textId="77777777" w:rsidR="00C005EE" w:rsidRPr="00C005EE" w:rsidRDefault="00C005EE" w:rsidP="00C005EE">
      <w:pPr>
        <w:widowControl w:val="0"/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294"/>
        <w:rPr>
          <w:rFonts w:cs="Arial"/>
          <w:szCs w:val="26"/>
          <w:lang w:val="en-US"/>
        </w:rPr>
      </w:pPr>
      <w:r w:rsidRPr="00C005EE">
        <w:rPr>
          <w:rFonts w:cs="Arial"/>
          <w:szCs w:val="26"/>
          <w:lang w:val="en-US"/>
        </w:rPr>
        <w:t>De code van de applicatie moet goed beargumenteerd worden.</w:t>
      </w:r>
    </w:p>
    <w:p w14:paraId="4DF18186" w14:textId="77777777" w:rsidR="00C005EE" w:rsidRPr="00C005EE" w:rsidRDefault="00C005EE" w:rsidP="00C005EE">
      <w:pPr>
        <w:widowControl w:val="0"/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294"/>
        <w:rPr>
          <w:rFonts w:cs="Arial"/>
          <w:szCs w:val="26"/>
          <w:lang w:val="en-US"/>
        </w:rPr>
      </w:pPr>
      <w:r w:rsidRPr="00C005EE">
        <w:rPr>
          <w:rFonts w:cs="Arial"/>
          <w:szCs w:val="26"/>
          <w:lang w:val="en-US"/>
        </w:rPr>
        <w:t>De applicatie moet makkelijk te onderhouden zijn.</w:t>
      </w:r>
    </w:p>
    <w:p w14:paraId="4502DE53" w14:textId="77777777" w:rsidR="00C005EE" w:rsidRPr="00C005EE" w:rsidRDefault="00C005EE" w:rsidP="00C005EE">
      <w:pPr>
        <w:widowControl w:val="0"/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294"/>
        <w:rPr>
          <w:rFonts w:cs="Arial"/>
          <w:szCs w:val="26"/>
          <w:lang w:val="en-US"/>
        </w:rPr>
      </w:pPr>
      <w:r w:rsidRPr="00C005EE">
        <w:rPr>
          <w:rFonts w:cs="Arial"/>
          <w:szCs w:val="26"/>
          <w:lang w:val="en-US"/>
        </w:rPr>
        <w:t>De applicatie moet een kaart bevatten</w:t>
      </w:r>
      <w:r>
        <w:rPr>
          <w:rFonts w:cs="Arial"/>
          <w:szCs w:val="26"/>
          <w:lang w:val="en-US"/>
        </w:rPr>
        <w:t>.</w:t>
      </w:r>
    </w:p>
    <w:p w14:paraId="1A17FE88" w14:textId="77777777" w:rsidR="00C005EE" w:rsidRPr="00C005EE" w:rsidRDefault="00C005EE" w:rsidP="00C005EE">
      <w:pPr>
        <w:widowControl w:val="0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294"/>
        <w:rPr>
          <w:rFonts w:cs="Arial"/>
          <w:szCs w:val="26"/>
          <w:lang w:val="en-US"/>
        </w:rPr>
      </w:pPr>
      <w:r w:rsidRPr="00C005EE">
        <w:rPr>
          <w:rFonts w:cs="Arial"/>
          <w:szCs w:val="26"/>
          <w:lang w:val="en-US"/>
        </w:rPr>
        <w:t>De applicatie moet d</w:t>
      </w:r>
      <w:r>
        <w:rPr>
          <w:rFonts w:cs="Arial"/>
          <w:szCs w:val="26"/>
          <w:lang w:val="en-US"/>
        </w:rPr>
        <w:t>e bruggen en aanlegplaatsen</w:t>
      </w:r>
      <w:r w:rsidRPr="00C005EE">
        <w:rPr>
          <w:rFonts w:cs="Arial"/>
          <w:szCs w:val="26"/>
          <w:lang w:val="en-US"/>
        </w:rPr>
        <w:t xml:space="preserve"> laten zien op de kaart</w:t>
      </w:r>
      <w:r>
        <w:rPr>
          <w:rFonts w:cs="Arial"/>
          <w:szCs w:val="26"/>
          <w:lang w:val="en-US"/>
        </w:rPr>
        <w:t>.</w:t>
      </w:r>
    </w:p>
    <w:p w14:paraId="258C5BDC" w14:textId="77777777" w:rsidR="00C005EE" w:rsidRPr="00C005EE" w:rsidRDefault="00C005EE" w:rsidP="00C005EE">
      <w:pPr>
        <w:widowControl w:val="0"/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294"/>
        <w:rPr>
          <w:rFonts w:cs="Arial"/>
          <w:szCs w:val="26"/>
          <w:lang w:val="en-US"/>
        </w:rPr>
      </w:pPr>
      <w:r w:rsidRPr="00C005EE">
        <w:rPr>
          <w:rFonts w:cs="Arial"/>
          <w:szCs w:val="26"/>
          <w:lang w:val="en-US"/>
        </w:rPr>
        <w:t>De applicatie moet je huidige positie laten zien op de kaart</w:t>
      </w:r>
      <w:r w:rsidR="00AD0B0B">
        <w:rPr>
          <w:rFonts w:cs="Arial"/>
          <w:szCs w:val="26"/>
          <w:lang w:val="en-US"/>
        </w:rPr>
        <w:t>.</w:t>
      </w:r>
    </w:p>
    <w:p w14:paraId="14ACC018" w14:textId="77777777" w:rsidR="00C005EE" w:rsidRPr="00C005EE" w:rsidRDefault="00C005EE" w:rsidP="00C005EE">
      <w:pPr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294"/>
        <w:rPr>
          <w:rFonts w:cs="Arial"/>
          <w:szCs w:val="26"/>
          <w:lang w:val="en-US"/>
        </w:rPr>
      </w:pPr>
      <w:r w:rsidRPr="00C005EE">
        <w:rPr>
          <w:rFonts w:cs="Arial"/>
          <w:szCs w:val="26"/>
          <w:lang w:val="en-US"/>
        </w:rPr>
        <w:t>De applicatie moet een trail op de kaart laten zien.</w:t>
      </w:r>
    </w:p>
    <w:p w14:paraId="425222E6" w14:textId="77777777" w:rsidR="00C005EE" w:rsidRPr="00C005EE" w:rsidRDefault="00C005EE" w:rsidP="00C005EE">
      <w:pPr>
        <w:widowControl w:val="0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294"/>
        <w:rPr>
          <w:rFonts w:cs="Arial"/>
          <w:szCs w:val="26"/>
          <w:lang w:val="en-US"/>
        </w:rPr>
      </w:pPr>
      <w:r>
        <w:rPr>
          <w:rFonts w:cs="Arial"/>
          <w:szCs w:val="26"/>
          <w:lang w:val="en-US"/>
        </w:rPr>
        <w:t>De applicatie moet kunnen inzoomen/uit</w:t>
      </w:r>
      <w:r w:rsidRPr="00C005EE">
        <w:rPr>
          <w:rFonts w:cs="Arial"/>
          <w:szCs w:val="26"/>
          <w:lang w:val="en-US"/>
        </w:rPr>
        <w:t>zoomen op de kaart</w:t>
      </w:r>
      <w:r>
        <w:rPr>
          <w:rFonts w:cs="Arial"/>
          <w:szCs w:val="26"/>
          <w:lang w:val="en-US"/>
        </w:rPr>
        <w:t>.</w:t>
      </w:r>
    </w:p>
    <w:p w14:paraId="6411A4A6" w14:textId="77777777" w:rsidR="00C005EE" w:rsidRPr="00C005EE" w:rsidRDefault="00C005EE" w:rsidP="00C005EE">
      <w:pPr>
        <w:widowControl w:val="0"/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294"/>
        <w:rPr>
          <w:rFonts w:cs="Arial"/>
          <w:szCs w:val="26"/>
          <w:lang w:val="en-US"/>
        </w:rPr>
      </w:pPr>
      <w:r w:rsidRPr="00C005EE">
        <w:rPr>
          <w:rFonts w:cs="Arial"/>
          <w:szCs w:val="26"/>
          <w:lang w:val="en-US"/>
        </w:rPr>
        <w:t>De applicatie moet rekening h</w:t>
      </w:r>
      <w:r>
        <w:rPr>
          <w:rFonts w:cs="Arial"/>
          <w:szCs w:val="26"/>
          <w:lang w:val="en-US"/>
        </w:rPr>
        <w:t>ouden met de hoogte en de breedte van je boot</w:t>
      </w:r>
      <w:r w:rsidR="00AD0B0B">
        <w:rPr>
          <w:rFonts w:cs="Arial"/>
          <w:szCs w:val="26"/>
          <w:lang w:val="en-US"/>
        </w:rPr>
        <w:t>.</w:t>
      </w:r>
    </w:p>
    <w:p w14:paraId="13E65F01" w14:textId="77777777" w:rsidR="00EB0696" w:rsidRPr="00EB0696" w:rsidRDefault="00C005EE" w:rsidP="00EB0696">
      <w:pPr>
        <w:pStyle w:val="Lijstalinea"/>
        <w:numPr>
          <w:ilvl w:val="0"/>
          <w:numId w:val="17"/>
        </w:numPr>
        <w:ind w:hanging="294"/>
        <w:rPr>
          <w:b/>
          <w:sz w:val="22"/>
        </w:rPr>
      </w:pPr>
      <w:r w:rsidRPr="00C005EE">
        <w:rPr>
          <w:rFonts w:cs="Arial"/>
          <w:szCs w:val="26"/>
          <w:lang w:val="en-US"/>
        </w:rPr>
        <w:t xml:space="preserve">In de applicatie moet je kunnen zoeken op bruggen en aanlegplaatsen op zowel naam </w:t>
      </w:r>
      <w:r>
        <w:rPr>
          <w:rFonts w:cs="Arial"/>
          <w:szCs w:val="26"/>
          <w:lang w:val="en-US"/>
        </w:rPr>
        <w:t>als</w:t>
      </w:r>
      <w:r w:rsidRPr="00C005EE">
        <w:rPr>
          <w:rFonts w:cs="Arial"/>
          <w:szCs w:val="26"/>
          <w:lang w:val="en-US"/>
        </w:rPr>
        <w:t xml:space="preserve"> plaats</w:t>
      </w:r>
      <w:r>
        <w:rPr>
          <w:rFonts w:cs="Arial"/>
          <w:szCs w:val="26"/>
          <w:lang w:val="en-US"/>
        </w:rPr>
        <w:t>.</w:t>
      </w:r>
    </w:p>
    <w:p w14:paraId="07D77605" w14:textId="77777777" w:rsidR="00EB0696" w:rsidRDefault="00EB0696" w:rsidP="00EB0696">
      <w:pPr>
        <w:rPr>
          <w:sz w:val="22"/>
        </w:rPr>
      </w:pPr>
      <w:r>
        <w:rPr>
          <w:b/>
          <w:sz w:val="22"/>
        </w:rPr>
        <w:t>Vraagstelling:</w:t>
      </w:r>
    </w:p>
    <w:p w14:paraId="6FD74A52" w14:textId="77777777" w:rsidR="00EB0696" w:rsidRPr="00EB0696" w:rsidRDefault="00EB0696" w:rsidP="00EB0696">
      <w:pPr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294"/>
        <w:rPr>
          <w:rFonts w:cs="Arial"/>
          <w:lang w:val="en-US"/>
        </w:rPr>
      </w:pPr>
      <w:r w:rsidRPr="00EB0696">
        <w:rPr>
          <w:rFonts w:cs="Arial"/>
          <w:lang w:val="en-US"/>
        </w:rPr>
        <w:t>Hoe krijg ik een kaart in mijn applicatie?</w:t>
      </w:r>
    </w:p>
    <w:p w14:paraId="314B27F2" w14:textId="77777777" w:rsidR="00EB0696" w:rsidRPr="00EB0696" w:rsidRDefault="00EB0696" w:rsidP="00EB0696">
      <w:pPr>
        <w:pStyle w:val="Lijstalinea"/>
        <w:widowControl w:val="0"/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Arial"/>
          <w:lang w:val="en-US"/>
        </w:rPr>
      </w:pPr>
      <w:r w:rsidRPr="00EB0696">
        <w:rPr>
          <w:rFonts w:cs="Arial"/>
          <w:lang w:val="en-US"/>
        </w:rPr>
        <w:t>Wat is de beste manier om deze kaart zowel offline als online te gebruiken?</w:t>
      </w:r>
    </w:p>
    <w:p w14:paraId="2B484801" w14:textId="77777777" w:rsidR="00EB0696" w:rsidRPr="00EB0696" w:rsidRDefault="00EB0696" w:rsidP="00EB0696">
      <w:pPr>
        <w:pStyle w:val="Lijstalinea"/>
        <w:widowControl w:val="0"/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Arial"/>
          <w:lang w:val="en-US"/>
        </w:rPr>
      </w:pPr>
      <w:r w:rsidRPr="00EB0696">
        <w:rPr>
          <w:rFonts w:cs="Arial"/>
          <w:lang w:val="en-US"/>
        </w:rPr>
        <w:t>Hoe krijg je de punten overzichtelijke op de kaart?</w:t>
      </w:r>
    </w:p>
    <w:p w14:paraId="0EFF2715" w14:textId="77777777" w:rsidR="00EB0696" w:rsidRPr="00EB0696" w:rsidRDefault="00EB0696" w:rsidP="00EB0696">
      <w:pPr>
        <w:pStyle w:val="Lijstalinea"/>
        <w:widowControl w:val="0"/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Arial"/>
          <w:lang w:val="en-US"/>
        </w:rPr>
      </w:pPr>
      <w:r w:rsidRPr="00EB0696">
        <w:rPr>
          <w:rFonts w:cs="Arial"/>
          <w:lang w:val="en-US"/>
        </w:rPr>
        <w:t>Hoe vind ik mijn huidige positie op de kaart?</w:t>
      </w:r>
    </w:p>
    <w:p w14:paraId="6D8B0680" w14:textId="77777777" w:rsidR="00EB0696" w:rsidRPr="00EB0696" w:rsidRDefault="00EB0696" w:rsidP="00EB0696">
      <w:pPr>
        <w:pStyle w:val="Lijstalinea"/>
        <w:widowControl w:val="0"/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Arial"/>
          <w:lang w:val="en-US"/>
        </w:rPr>
      </w:pPr>
      <w:r w:rsidRPr="00EB0696">
        <w:rPr>
          <w:rFonts w:cs="Arial"/>
          <w:lang w:val="en-US"/>
        </w:rPr>
        <w:t>Hoe bewaar ik deze tijdelijk voor een trail?</w:t>
      </w:r>
    </w:p>
    <w:p w14:paraId="09854D58" w14:textId="77777777" w:rsidR="00EB0696" w:rsidRPr="00EB0696" w:rsidRDefault="00EB0696" w:rsidP="00EB0696">
      <w:pPr>
        <w:pStyle w:val="Lijstalinea"/>
        <w:widowControl w:val="0"/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Arial"/>
          <w:lang w:val="en-US"/>
        </w:rPr>
      </w:pPr>
      <w:r w:rsidRPr="00EB0696">
        <w:rPr>
          <w:rFonts w:cs="Arial"/>
          <w:lang w:val="en-US"/>
        </w:rPr>
        <w:t>Welke straal op de kaart is standaard het handigste te gebruiken?</w:t>
      </w:r>
    </w:p>
    <w:p w14:paraId="59F4F1B9" w14:textId="1F418A76" w:rsidR="00EB0696" w:rsidRPr="00EB0696" w:rsidRDefault="00EB0696" w:rsidP="00EB0696">
      <w:pPr>
        <w:widowControl w:val="0"/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294"/>
        <w:rPr>
          <w:rFonts w:cs="Arial"/>
          <w:lang w:val="en-US"/>
        </w:rPr>
      </w:pPr>
      <w:r w:rsidRPr="00EB0696">
        <w:rPr>
          <w:rFonts w:cs="Arial"/>
          <w:lang w:val="en-US"/>
        </w:rPr>
        <w:t xml:space="preserve">In welke </w:t>
      </w:r>
      <w:r w:rsidR="005A56DA">
        <w:rPr>
          <w:rFonts w:cs="Arial"/>
          <w:lang w:val="en-US"/>
        </w:rPr>
        <w:t>ontwikkel</w:t>
      </w:r>
      <w:r w:rsidRPr="00EB0696">
        <w:rPr>
          <w:rFonts w:cs="Arial"/>
          <w:lang w:val="en-US"/>
        </w:rPr>
        <w:t>omgeving maken we deze applicatie?</w:t>
      </w:r>
    </w:p>
    <w:p w14:paraId="24EA2E5C" w14:textId="77777777" w:rsidR="00EB0696" w:rsidRPr="00EB0696" w:rsidRDefault="00EB0696" w:rsidP="00EB0696">
      <w:pPr>
        <w:widowControl w:val="0"/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294"/>
        <w:rPr>
          <w:rFonts w:cs="Arial"/>
          <w:lang w:val="en-US"/>
        </w:rPr>
      </w:pPr>
      <w:r w:rsidRPr="00EB0696">
        <w:rPr>
          <w:rFonts w:cs="Arial"/>
          <w:lang w:val="en-US"/>
        </w:rPr>
        <w:t>Wat maakt een app gebruiksvriendelijk?</w:t>
      </w:r>
    </w:p>
    <w:p w14:paraId="47014554" w14:textId="77777777" w:rsidR="00EB0696" w:rsidRPr="00EB0696" w:rsidRDefault="00EB0696" w:rsidP="00EB0696">
      <w:pPr>
        <w:widowControl w:val="0"/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294"/>
        <w:rPr>
          <w:rFonts w:cs="Arial"/>
          <w:lang w:val="en-US"/>
        </w:rPr>
      </w:pPr>
      <w:r w:rsidRPr="00EB0696">
        <w:rPr>
          <w:rFonts w:cs="Arial"/>
          <w:lang w:val="en-US"/>
        </w:rPr>
        <w:t>Wat zijn de verschillen tussen iOS en android?</w:t>
      </w:r>
    </w:p>
    <w:p w14:paraId="16CD936A" w14:textId="77777777" w:rsidR="00EB0696" w:rsidRPr="00EB0696" w:rsidRDefault="00EB0696" w:rsidP="00EB0696">
      <w:pPr>
        <w:pStyle w:val="Lijstalinea"/>
        <w:widowControl w:val="0"/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Arial"/>
          <w:lang w:val="en-US"/>
        </w:rPr>
      </w:pPr>
      <w:r w:rsidRPr="00EB0696">
        <w:rPr>
          <w:rFonts w:cs="Arial"/>
          <w:lang w:val="en-US"/>
        </w:rPr>
        <w:t>Hoe krijg ik de applicatie goed werkend op beide platformen?</w:t>
      </w:r>
    </w:p>
    <w:p w14:paraId="679D1290" w14:textId="77777777" w:rsidR="00EB0696" w:rsidRPr="00EB0696" w:rsidRDefault="00EB0696" w:rsidP="00EB0696">
      <w:pPr>
        <w:pStyle w:val="Lijstalinea"/>
        <w:numPr>
          <w:ilvl w:val="0"/>
          <w:numId w:val="12"/>
        </w:numPr>
        <w:ind w:hanging="294"/>
      </w:pPr>
      <w:r w:rsidRPr="00EB0696">
        <w:rPr>
          <w:rFonts w:cs="Arial"/>
          <w:lang w:val="en-US"/>
        </w:rPr>
        <w:t>Wat is een efficiënte manier van zoeken?</w:t>
      </w:r>
    </w:p>
    <w:p w14:paraId="0FDDFBFA" w14:textId="77777777" w:rsidR="00C005EE" w:rsidRDefault="00EB0696" w:rsidP="00C005EE">
      <w:pPr>
        <w:rPr>
          <w:sz w:val="22"/>
        </w:rPr>
      </w:pPr>
      <w:r>
        <w:rPr>
          <w:b/>
          <w:sz w:val="22"/>
        </w:rPr>
        <w:lastRenderedPageBreak/>
        <w:t>Methodes en Technieken:</w:t>
      </w:r>
    </w:p>
    <w:p w14:paraId="36CE2141" w14:textId="54EC6C03" w:rsidR="00FC2E69" w:rsidRPr="008079A1" w:rsidRDefault="00FC2E69" w:rsidP="008079A1">
      <w:pPr>
        <w:pStyle w:val="Lijstalinea"/>
        <w:widowControl w:val="0"/>
        <w:numPr>
          <w:ilvl w:val="0"/>
          <w:numId w:val="2"/>
        </w:numPr>
        <w:tabs>
          <w:tab w:val="left" w:pos="220"/>
          <w:tab w:val="left" w:pos="284"/>
        </w:tabs>
        <w:autoSpaceDE w:val="0"/>
        <w:autoSpaceDN w:val="0"/>
        <w:adjustRightInd w:val="0"/>
        <w:rPr>
          <w:rFonts w:cs="Arial"/>
          <w:szCs w:val="26"/>
          <w:lang w:val="en-US"/>
        </w:rPr>
      </w:pPr>
      <w:r w:rsidRPr="008079A1">
        <w:rPr>
          <w:rFonts w:cs="Arial"/>
          <w:szCs w:val="26"/>
          <w:lang w:val="en-US"/>
        </w:rPr>
        <w:t>Op internet uitzoeken wat de voor- en nadelen zijn van de verchillende   ontwikkelomgevingen specifiek met betrekking tot kaarten en de verschillende platformen.</w:t>
      </w:r>
    </w:p>
    <w:p w14:paraId="6B3F6FAB" w14:textId="579B54FB" w:rsidR="00FC2E69" w:rsidRDefault="00FC2E69" w:rsidP="00FC2E69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294"/>
        <w:rPr>
          <w:rFonts w:cs="Arial"/>
          <w:szCs w:val="26"/>
          <w:lang w:val="en-US"/>
        </w:rPr>
      </w:pPr>
      <w:r w:rsidRPr="00FC2E69">
        <w:rPr>
          <w:rFonts w:cs="Arial"/>
          <w:szCs w:val="26"/>
          <w:lang w:val="en-US"/>
        </w:rPr>
        <w:t>Kijken bij andere bestaande applicaties wat die doen met hun kaarten</w:t>
      </w:r>
      <w:r>
        <w:rPr>
          <w:rFonts w:cs="Arial"/>
          <w:szCs w:val="26"/>
          <w:lang w:val="en-US"/>
        </w:rPr>
        <w:t>.</w:t>
      </w:r>
    </w:p>
    <w:p w14:paraId="13BA86B5" w14:textId="31EDB10E" w:rsidR="00925FC1" w:rsidRDefault="00FC2E69" w:rsidP="00FC2E69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294"/>
        <w:rPr>
          <w:rFonts w:cs="Arial"/>
          <w:szCs w:val="26"/>
          <w:lang w:val="en-US"/>
        </w:rPr>
      </w:pPr>
      <w:r w:rsidRPr="00FC2E69">
        <w:rPr>
          <w:rFonts w:cs="Arial"/>
          <w:szCs w:val="26"/>
          <w:lang w:val="en-US"/>
        </w:rPr>
        <w:t xml:space="preserve">Uitzoeken hoe je </w:t>
      </w:r>
      <w:r w:rsidRPr="00FC2E69">
        <w:rPr>
          <w:rFonts w:cs="Arial"/>
          <w:b/>
          <w:bCs/>
          <w:szCs w:val="26"/>
          <w:lang w:val="en-US"/>
        </w:rPr>
        <w:t xml:space="preserve">POI's </w:t>
      </w:r>
      <w:r w:rsidRPr="00FC2E69">
        <w:rPr>
          <w:rFonts w:cs="Arial"/>
          <w:szCs w:val="26"/>
          <w:lang w:val="en-US"/>
        </w:rPr>
        <w:t>uit een excel bestand in een applicatie krijgt</w:t>
      </w:r>
      <w:r>
        <w:rPr>
          <w:rFonts w:cs="Arial"/>
          <w:szCs w:val="26"/>
          <w:lang w:val="en-US"/>
        </w:rPr>
        <w:t>.</w:t>
      </w:r>
    </w:p>
    <w:p w14:paraId="06AE372A" w14:textId="77777777" w:rsidR="00FC2E69" w:rsidRDefault="00FC2E69" w:rsidP="00FC2E69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cs="Arial"/>
          <w:szCs w:val="26"/>
          <w:lang w:val="en-US"/>
        </w:rPr>
      </w:pPr>
    </w:p>
    <w:p w14:paraId="40EE4FD9" w14:textId="77777777" w:rsidR="008079A1" w:rsidRPr="008079A1" w:rsidRDefault="008079A1" w:rsidP="008079A1">
      <w:pPr>
        <w:widowControl w:val="0"/>
        <w:autoSpaceDE w:val="0"/>
        <w:autoSpaceDN w:val="0"/>
        <w:adjustRightInd w:val="0"/>
        <w:rPr>
          <w:rFonts w:cs="Arial"/>
          <w:szCs w:val="26"/>
          <w:lang w:val="en-US"/>
        </w:rPr>
      </w:pPr>
      <w:r w:rsidRPr="008079A1">
        <w:rPr>
          <w:rFonts w:cs="Arial"/>
          <w:b/>
          <w:bCs/>
          <w:szCs w:val="26"/>
          <w:lang w:val="en-US"/>
        </w:rPr>
        <w:t>Randvoorwaarden</w:t>
      </w:r>
    </w:p>
    <w:p w14:paraId="117A1E69" w14:textId="61A8A759" w:rsidR="008079A1" w:rsidRPr="008079A1" w:rsidRDefault="008079A1" w:rsidP="008079A1">
      <w:pPr>
        <w:pStyle w:val="Lijstalinea"/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Arial"/>
          <w:szCs w:val="26"/>
          <w:lang w:val="en-US"/>
        </w:rPr>
      </w:pPr>
      <w:r w:rsidRPr="008079A1">
        <w:rPr>
          <w:rFonts w:cs="Arial"/>
          <w:szCs w:val="26"/>
          <w:lang w:val="en-US"/>
        </w:rPr>
        <w:t>Bugget liefst €0,00, kleine uitgaven mogen echter wel</w:t>
      </w:r>
      <w:r>
        <w:rPr>
          <w:rFonts w:cs="Arial"/>
          <w:szCs w:val="26"/>
          <w:lang w:val="en-US"/>
        </w:rPr>
        <w:t>.</w:t>
      </w:r>
    </w:p>
    <w:p w14:paraId="6486E7E6" w14:textId="77632D7A" w:rsidR="00FC2E69" w:rsidRPr="00D41F2B" w:rsidRDefault="008079A1" w:rsidP="008079A1">
      <w:pPr>
        <w:pStyle w:val="Lijstalinea"/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Arial"/>
          <w:sz w:val="22"/>
          <w:szCs w:val="26"/>
          <w:lang w:val="en-US"/>
        </w:rPr>
      </w:pPr>
      <w:r w:rsidRPr="008079A1">
        <w:rPr>
          <w:rFonts w:cs="Arial"/>
          <w:szCs w:val="26"/>
          <w:lang w:val="en-US"/>
        </w:rPr>
        <w:t>De ontwikkelomgeving moet het li</w:t>
      </w:r>
      <w:r>
        <w:rPr>
          <w:rFonts w:cs="Arial"/>
          <w:szCs w:val="26"/>
          <w:lang w:val="en-US"/>
        </w:rPr>
        <w:t>efst cross-platform applicaties.</w:t>
      </w:r>
    </w:p>
    <w:p w14:paraId="771A0321" w14:textId="3BF70525" w:rsidR="00D41F2B" w:rsidRPr="008079A1" w:rsidRDefault="00D41F2B" w:rsidP="008079A1">
      <w:pPr>
        <w:pStyle w:val="Lijstalinea"/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Arial"/>
          <w:sz w:val="22"/>
          <w:szCs w:val="26"/>
          <w:lang w:val="en-US"/>
        </w:rPr>
      </w:pPr>
      <w:r>
        <w:rPr>
          <w:rFonts w:cs="Arial"/>
          <w:szCs w:val="26"/>
          <w:lang w:val="en-US"/>
        </w:rPr>
        <w:t>De ontwikkelingstijd mag maximaal 6 weken zijn.</w:t>
      </w:r>
      <w:bookmarkStart w:id="0" w:name="_GoBack"/>
      <w:bookmarkEnd w:id="0"/>
    </w:p>
    <w:sectPr w:rsidR="00D41F2B" w:rsidRPr="008079A1" w:rsidSect="008B7917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7B70F548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0005"/>
    <w:multiLevelType w:val="hybridMultilevel"/>
    <w:tmpl w:val="00000005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0006"/>
    <w:multiLevelType w:val="hybridMultilevel"/>
    <w:tmpl w:val="00000006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0007"/>
    <w:multiLevelType w:val="hybridMultilevel"/>
    <w:tmpl w:val="00000007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0000008"/>
    <w:multiLevelType w:val="hybridMultilevel"/>
    <w:tmpl w:val="00000008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00000009"/>
    <w:multiLevelType w:val="hybridMultilevel"/>
    <w:tmpl w:val="00000009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0000000A"/>
    <w:multiLevelType w:val="hybridMultilevel"/>
    <w:tmpl w:val="4DF660E2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0000000B"/>
    <w:multiLevelType w:val="hybridMultilevel"/>
    <w:tmpl w:val="0000000B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>
    <w:nsid w:val="0000000C"/>
    <w:multiLevelType w:val="hybridMultilevel"/>
    <w:tmpl w:val="0000000C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>
    <w:nsid w:val="0000000D"/>
    <w:multiLevelType w:val="hybridMultilevel"/>
    <w:tmpl w:val="0000000D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>
    <w:nsid w:val="0000000E"/>
    <w:multiLevelType w:val="hybridMultilevel"/>
    <w:tmpl w:val="0000000E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>
    <w:nsid w:val="0000000F"/>
    <w:multiLevelType w:val="hybridMultilevel"/>
    <w:tmpl w:val="72E073F0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>
    <w:nsid w:val="0869671D"/>
    <w:multiLevelType w:val="hybridMultilevel"/>
    <w:tmpl w:val="42CE24D8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>
    <w:nsid w:val="20E22887"/>
    <w:multiLevelType w:val="hybridMultilevel"/>
    <w:tmpl w:val="08FAD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F870C2D"/>
    <w:multiLevelType w:val="hybridMultilevel"/>
    <w:tmpl w:val="E002511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6DC15A12"/>
    <w:multiLevelType w:val="hybridMultilevel"/>
    <w:tmpl w:val="6A907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08F5B0D"/>
    <w:multiLevelType w:val="hybridMultilevel"/>
    <w:tmpl w:val="01FC637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5"/>
  </w:num>
  <w:num w:numId="9">
    <w:abstractNumId w:val="6"/>
  </w:num>
  <w:num w:numId="10">
    <w:abstractNumId w:val="7"/>
  </w:num>
  <w:num w:numId="11">
    <w:abstractNumId w:val="8"/>
  </w:num>
  <w:num w:numId="12">
    <w:abstractNumId w:val="9"/>
  </w:num>
  <w:num w:numId="13">
    <w:abstractNumId w:val="10"/>
  </w:num>
  <w:num w:numId="14">
    <w:abstractNumId w:val="11"/>
  </w:num>
  <w:num w:numId="15">
    <w:abstractNumId w:val="12"/>
  </w:num>
  <w:num w:numId="16">
    <w:abstractNumId w:val="13"/>
  </w:num>
  <w:num w:numId="17">
    <w:abstractNumId w:val="14"/>
  </w:num>
  <w:num w:numId="18">
    <w:abstractNumId w:val="17"/>
  </w:num>
  <w:num w:numId="19">
    <w:abstractNumId w:val="15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6"/>
  <w:activeWritingStyle w:appName="MSWord" w:lang="en-GB" w:vendorID="64" w:dllVersion="131078" w:nlCheck="1" w:checkStyle="1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670"/>
    <w:rsid w:val="00350670"/>
    <w:rsid w:val="005A56DA"/>
    <w:rsid w:val="008079A1"/>
    <w:rsid w:val="008B7917"/>
    <w:rsid w:val="00925FC1"/>
    <w:rsid w:val="00AD0B0B"/>
    <w:rsid w:val="00C005EE"/>
    <w:rsid w:val="00D41F2B"/>
    <w:rsid w:val="00DB22DD"/>
    <w:rsid w:val="00EB0696"/>
    <w:rsid w:val="00FC2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0DF8A95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nl-NL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al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Normaal"/>
    <w:uiPriority w:val="34"/>
    <w:qFormat/>
    <w:rsid w:val="0035067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nl-NL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al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Normaal"/>
    <w:uiPriority w:val="34"/>
    <w:qFormat/>
    <w:rsid w:val="003506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439</Words>
  <Characters>2415</Characters>
  <Application>Microsoft Macintosh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Eddie Sprietsma</dc:creator>
  <cp:keywords/>
  <dc:description/>
  <cp:lastModifiedBy>Eddie Sprietsma</cp:lastModifiedBy>
  <cp:revision>4</cp:revision>
  <dcterms:created xsi:type="dcterms:W3CDTF">2012-04-25T08:18:00Z</dcterms:created>
  <dcterms:modified xsi:type="dcterms:W3CDTF">2012-04-25T10:48:00Z</dcterms:modified>
</cp:coreProperties>
</file>